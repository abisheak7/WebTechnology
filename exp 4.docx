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C5C" w:rsidRDefault="00C20C5C" w:rsidP="00C20C5C">
      <w:r>
        <w:t xml:space="preserve">import </w:t>
      </w:r>
      <w:proofErr w:type="gramStart"/>
      <w:r>
        <w:t>java.io.*</w:t>
      </w:r>
      <w:proofErr w:type="gramEnd"/>
      <w:r>
        <w:t>;</w:t>
      </w:r>
    </w:p>
    <w:p w:rsidR="00C20C5C" w:rsidRDefault="00C20C5C" w:rsidP="00C20C5C"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:rsidR="00C20C5C" w:rsidRDefault="00C20C5C" w:rsidP="00C20C5C">
      <w:r>
        <w:t xml:space="preserve">import </w:t>
      </w:r>
      <w:proofErr w:type="spellStart"/>
      <w:proofErr w:type="gramStart"/>
      <w:r>
        <w:t>javax.servlet</w:t>
      </w:r>
      <w:proofErr w:type="gramEnd"/>
      <w:r>
        <w:t>.http</w:t>
      </w:r>
      <w:proofErr w:type="spellEnd"/>
      <w:r>
        <w:t>.*;</w:t>
      </w:r>
    </w:p>
    <w:p w:rsidR="00C20C5C" w:rsidRDefault="00C20C5C" w:rsidP="00C20C5C"/>
    <w:p w:rsidR="00C20C5C" w:rsidRDefault="00C20C5C" w:rsidP="00C20C5C">
      <w:r>
        <w:t xml:space="preserve">public class </w:t>
      </w:r>
      <w:proofErr w:type="spellStart"/>
      <w:r>
        <w:t>HelloWorldServlet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C20C5C" w:rsidRDefault="00C20C5C" w:rsidP="00C20C5C">
      <w:r>
        <w:t xml:space="preserve">    public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:rsidR="00C20C5C" w:rsidRDefault="00C20C5C" w:rsidP="00C20C5C">
      <w:r>
        <w:t xml:space="preserve">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C20C5C" w:rsidRDefault="00C20C5C" w:rsidP="00C20C5C">
      <w:r>
        <w:t xml:space="preserve">        </w:t>
      </w:r>
    </w:p>
    <w:p w:rsidR="00C20C5C" w:rsidRDefault="00C20C5C" w:rsidP="00C20C5C">
      <w:r>
        <w:t xml:space="preserve">       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:rsidR="00C20C5C" w:rsidRDefault="00C20C5C" w:rsidP="00C20C5C"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:rsidR="00C20C5C" w:rsidRDefault="00C20C5C" w:rsidP="00C20C5C">
      <w:r>
        <w:t xml:space="preserve">        </w:t>
      </w:r>
    </w:p>
    <w:p w:rsidR="00C20C5C" w:rsidRDefault="00C20C5C" w:rsidP="00C20C5C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("&lt;html&gt;&lt;body&gt;");</w:t>
      </w:r>
    </w:p>
    <w:p w:rsidR="00C20C5C" w:rsidRDefault="00C20C5C" w:rsidP="00C20C5C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("&lt;h1&gt;Hello, World!&lt;/h1&gt;");</w:t>
      </w:r>
    </w:p>
    <w:p w:rsidR="00C20C5C" w:rsidRDefault="00C20C5C" w:rsidP="00C20C5C">
      <w:r>
        <w:t xml:space="preserve">        </w:t>
      </w:r>
      <w:proofErr w:type="spellStart"/>
      <w:proofErr w:type="gramStart"/>
      <w:r>
        <w:t>out.println</w:t>
      </w:r>
      <w:proofErr w:type="spellEnd"/>
      <w:proofErr w:type="gramEnd"/>
      <w:r>
        <w:t>("&lt;/body&gt;&lt;/html&gt;");</w:t>
      </w:r>
    </w:p>
    <w:p w:rsidR="00C20C5C" w:rsidRDefault="00C20C5C" w:rsidP="00C20C5C">
      <w:r>
        <w:t xml:space="preserve">        </w:t>
      </w:r>
    </w:p>
    <w:p w:rsidR="00C20C5C" w:rsidRDefault="00C20C5C" w:rsidP="00C20C5C">
      <w:r>
        <w:t xml:space="preserve">    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:rsidR="00C20C5C" w:rsidRDefault="00C20C5C" w:rsidP="00C20C5C">
      <w:r>
        <w:t xml:space="preserve">    }</w:t>
      </w:r>
    </w:p>
    <w:p w:rsidR="00A9204E" w:rsidRDefault="00C20C5C" w:rsidP="00C20C5C">
      <w:r>
        <w:t>}</w:t>
      </w:r>
      <w:bookmarkStart w:id="0" w:name="_GoBack"/>
      <w:bookmarkEnd w:id="0"/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C5C"/>
    <w:rsid w:val="00645252"/>
    <w:rsid w:val="006D3D74"/>
    <w:rsid w:val="0083569A"/>
    <w:rsid w:val="00A9204E"/>
    <w:rsid w:val="00C2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8C8E6C-31A9-4048-9707-FF91C709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2026-02-24T08:55:00Z</dcterms:created>
  <dcterms:modified xsi:type="dcterms:W3CDTF">2026-02-24T08:56:00Z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