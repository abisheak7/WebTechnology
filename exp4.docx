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AE1" w:rsidRDefault="00C81AE1" w:rsidP="00C81AE1">
      <w:pPr>
        <w:rPr>
          <w:lang w:val="en-US"/>
        </w:rPr>
      </w:pPr>
      <w:r>
        <w:rPr>
          <w:lang w:val="en-US"/>
        </w:rPr>
        <w:t>Html:</w:t>
      </w:r>
    </w:p>
    <w:p w:rsidR="00C81AE1" w:rsidRDefault="00C81AE1" w:rsidP="00C81AE1">
      <w:pPr>
        <w:rPr>
          <w:lang w:val="en-US"/>
        </w:rPr>
      </w:pPr>
      <w:proofErr w:type="gramStart"/>
      <w:r>
        <w:rPr>
          <w:lang w:val="en-US"/>
        </w:rPr>
        <w:t>&lt;!DOCTYPE</w:t>
      </w:r>
      <w:proofErr w:type="gramEnd"/>
      <w:r>
        <w:rPr>
          <w:lang w:val="en-US"/>
        </w:rPr>
        <w:t xml:space="preserve"> html&gt;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&lt;html&gt;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&lt;head&gt;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&lt;title&gt;User Form&lt;/title&gt;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&lt;/head&gt;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&lt;body&gt;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&lt;h2&gt;Enter Your Details&lt;/h2&gt;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&lt;form action="</w:t>
      </w:r>
      <w:proofErr w:type="spellStart"/>
      <w:r>
        <w:rPr>
          <w:lang w:val="en-US"/>
        </w:rPr>
        <w:t>UserServlet</w:t>
      </w:r>
      <w:proofErr w:type="spellEnd"/>
      <w:r>
        <w:rPr>
          <w:lang w:val="en-US"/>
        </w:rPr>
        <w:t>" method="post"&gt;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Name: &lt;input type="text" name="name"&gt;&lt;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Age: &lt;input type="text" name="age"&gt;&lt;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&lt;input type="submit" value="Submit"&gt;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&lt;/form&gt;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&lt;/body&gt;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>&lt;/html&gt;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>Servlet: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java.io.IOException</w:t>
      </w:r>
      <w:proofErr w:type="spellEnd"/>
      <w:proofErr w:type="gramEnd"/>
      <w:r>
        <w:rPr>
          <w:lang w:val="en-US"/>
        </w:rPr>
        <w:t>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java.io.PrintWriter</w:t>
      </w:r>
      <w:proofErr w:type="spellEnd"/>
      <w:proofErr w:type="gramEnd"/>
      <w:r>
        <w:rPr>
          <w:lang w:val="en-US"/>
        </w:rPr>
        <w:t>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.ServletException</w:t>
      </w:r>
      <w:proofErr w:type="spellEnd"/>
      <w:r>
        <w:rPr>
          <w:lang w:val="en-US"/>
        </w:rPr>
        <w:t>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.annotation.WebServlet</w:t>
      </w:r>
      <w:proofErr w:type="spellEnd"/>
      <w:r>
        <w:rPr>
          <w:lang w:val="en-US"/>
        </w:rPr>
        <w:t>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.http.HttpServlet</w:t>
      </w:r>
      <w:proofErr w:type="spellEnd"/>
      <w:r>
        <w:rPr>
          <w:lang w:val="en-US"/>
        </w:rPr>
        <w:t>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lastRenderedPageBreak/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.http.HttpServletRequest</w:t>
      </w:r>
      <w:proofErr w:type="spellEnd"/>
      <w:r>
        <w:rPr>
          <w:lang w:val="en-US"/>
        </w:rPr>
        <w:t>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jakarta.servlet</w:t>
      </w:r>
      <w:proofErr w:type="gramEnd"/>
      <w:r>
        <w:rPr>
          <w:lang w:val="en-US"/>
        </w:rPr>
        <w:t>.http.HttpServletResponse</w:t>
      </w:r>
      <w:proofErr w:type="spellEnd"/>
      <w:r>
        <w:rPr>
          <w:lang w:val="en-US"/>
        </w:rPr>
        <w:t>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>@</w:t>
      </w:r>
      <w:proofErr w:type="spellStart"/>
      <w:r>
        <w:rPr>
          <w:lang w:val="en-US"/>
        </w:rPr>
        <w:t>WebServlet</w:t>
      </w:r>
      <w:proofErr w:type="spellEnd"/>
      <w:r>
        <w:rPr>
          <w:lang w:val="en-US"/>
        </w:rPr>
        <w:t>("/</w:t>
      </w:r>
      <w:proofErr w:type="spellStart"/>
      <w:r>
        <w:rPr>
          <w:lang w:val="en-US"/>
        </w:rPr>
        <w:t>UserDataServlet</w:t>
      </w:r>
      <w:proofErr w:type="spellEnd"/>
      <w:r>
        <w:rPr>
          <w:lang w:val="en-US"/>
        </w:rPr>
        <w:t>")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public class </w:t>
      </w:r>
      <w:proofErr w:type="spellStart"/>
      <w:r>
        <w:rPr>
          <w:lang w:val="en-US"/>
        </w:rPr>
        <w:t>UserDataServlet</w:t>
      </w:r>
      <w:proofErr w:type="spellEnd"/>
      <w:r>
        <w:rPr>
          <w:lang w:val="en-US"/>
        </w:rPr>
        <w:t xml:space="preserve"> extends </w:t>
      </w:r>
      <w:proofErr w:type="spellStart"/>
      <w:r>
        <w:rPr>
          <w:lang w:val="en-US"/>
        </w:rPr>
        <w:t>HttpServlet</w:t>
      </w:r>
      <w:proofErr w:type="spellEnd"/>
      <w:r>
        <w:rPr>
          <w:lang w:val="en-US"/>
        </w:rPr>
        <w:t xml:space="preserve"> {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private static final long </w:t>
      </w:r>
      <w:proofErr w:type="spellStart"/>
      <w:r>
        <w:rPr>
          <w:lang w:val="en-US"/>
        </w:rPr>
        <w:t>serialVersionUID</w:t>
      </w:r>
      <w:proofErr w:type="spellEnd"/>
      <w:r>
        <w:rPr>
          <w:lang w:val="en-US"/>
        </w:rPr>
        <w:t xml:space="preserve"> = 1L;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protected void </w:t>
      </w:r>
      <w:proofErr w:type="spellStart"/>
      <w:proofErr w:type="gramStart"/>
      <w:r>
        <w:rPr>
          <w:lang w:val="en-US"/>
        </w:rPr>
        <w:t>doPost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HttpServletRequest</w:t>
      </w:r>
      <w:proofErr w:type="spellEnd"/>
      <w:r>
        <w:rPr>
          <w:lang w:val="en-US"/>
        </w:rPr>
        <w:t xml:space="preserve"> request,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HttpServletResponse</w:t>
      </w:r>
      <w:proofErr w:type="spellEnd"/>
      <w:r>
        <w:rPr>
          <w:lang w:val="en-US"/>
        </w:rPr>
        <w:t xml:space="preserve"> response)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throws </w:t>
      </w:r>
      <w:proofErr w:type="spellStart"/>
      <w:r>
        <w:rPr>
          <w:lang w:val="en-US"/>
        </w:rPr>
        <w:t>ServletException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IOException</w:t>
      </w:r>
      <w:proofErr w:type="spellEnd"/>
      <w:r>
        <w:rPr>
          <w:lang w:val="en-US"/>
        </w:rPr>
        <w:t xml:space="preserve"> {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response.setContentType</w:t>
      </w:r>
      <w:proofErr w:type="spellEnd"/>
      <w:proofErr w:type="gramEnd"/>
      <w:r>
        <w:rPr>
          <w:lang w:val="en-US"/>
        </w:rPr>
        <w:t>("text/html");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PrintWriter</w:t>
      </w:r>
      <w:proofErr w:type="spellEnd"/>
      <w:r>
        <w:rPr>
          <w:lang w:val="en-US"/>
        </w:rPr>
        <w:t xml:space="preserve"> out = </w:t>
      </w:r>
      <w:proofErr w:type="spellStart"/>
      <w:proofErr w:type="gramStart"/>
      <w:r>
        <w:rPr>
          <w:lang w:val="en-US"/>
        </w:rPr>
        <w:t>response.getWriter</w:t>
      </w:r>
      <w:proofErr w:type="spellEnd"/>
      <w:proofErr w:type="gramEnd"/>
      <w:r>
        <w:rPr>
          <w:lang w:val="en-US"/>
        </w:rPr>
        <w:t>();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String name = </w:t>
      </w:r>
      <w:proofErr w:type="spellStart"/>
      <w:proofErr w:type="gramStart"/>
      <w:r>
        <w:rPr>
          <w:lang w:val="en-US"/>
        </w:rPr>
        <w:t>request.getParameter</w:t>
      </w:r>
      <w:proofErr w:type="spellEnd"/>
      <w:proofErr w:type="gramEnd"/>
      <w:r>
        <w:rPr>
          <w:lang w:val="en-US"/>
        </w:rPr>
        <w:t>("name");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String </w:t>
      </w:r>
      <w:proofErr w:type="spellStart"/>
      <w:r>
        <w:rPr>
          <w:lang w:val="en-US"/>
        </w:rPr>
        <w:t>ageStr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request.getParameter</w:t>
      </w:r>
      <w:proofErr w:type="spellEnd"/>
      <w:proofErr w:type="gramEnd"/>
      <w:r>
        <w:rPr>
          <w:lang w:val="en-US"/>
        </w:rPr>
        <w:t>("age");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try {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age = </w:t>
      </w:r>
      <w:proofErr w:type="spellStart"/>
      <w:r>
        <w:rPr>
          <w:lang w:val="en-US"/>
        </w:rPr>
        <w:t>Integer.parseInt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ageStr</w:t>
      </w:r>
      <w:proofErr w:type="spellEnd"/>
      <w:r>
        <w:rPr>
          <w:lang w:val="en-US"/>
        </w:rPr>
        <w:t>);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("&lt;html&gt;&lt;body&gt;");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("&lt;h2&gt;Hello, " + name +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            "! You are " + age + " years </w:t>
      </w:r>
      <w:proofErr w:type="gramStart"/>
      <w:r>
        <w:rPr>
          <w:lang w:val="en-US"/>
        </w:rPr>
        <w:t>old.&lt;</w:t>
      </w:r>
      <w:proofErr w:type="gramEnd"/>
      <w:r>
        <w:rPr>
          <w:lang w:val="en-US"/>
        </w:rPr>
        <w:t>/h2&gt;");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("&lt;/body&gt;&lt;/html&gt;");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lastRenderedPageBreak/>
        <w:t xml:space="preserve">        } catch (</w:t>
      </w:r>
      <w:proofErr w:type="spellStart"/>
      <w:r>
        <w:rPr>
          <w:lang w:val="en-US"/>
        </w:rPr>
        <w:t>NumberFormatException</w:t>
      </w:r>
      <w:proofErr w:type="spellEnd"/>
      <w:r>
        <w:rPr>
          <w:lang w:val="en-US"/>
        </w:rPr>
        <w:t xml:space="preserve"> e) {</w:t>
      </w:r>
    </w:p>
    <w:p w:rsidR="00C81AE1" w:rsidRDefault="00C81AE1" w:rsidP="00C81AE1">
      <w:pPr>
        <w:rPr>
          <w:lang w:val="en-US"/>
        </w:rPr>
      </w:pP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("&lt;html&gt;&lt;body&gt;");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("&lt;h2&gt;Please enter a valid age.&lt;/h2&gt;");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out.println</w:t>
      </w:r>
      <w:proofErr w:type="spellEnd"/>
      <w:proofErr w:type="gramEnd"/>
      <w:r>
        <w:rPr>
          <w:lang w:val="en-US"/>
        </w:rPr>
        <w:t>("&lt;/body&gt;&lt;/html&gt;");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    }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 xml:space="preserve">    }</w:t>
      </w:r>
    </w:p>
    <w:p w:rsidR="00C81AE1" w:rsidRDefault="00C81AE1" w:rsidP="00C81AE1">
      <w:pPr>
        <w:rPr>
          <w:lang w:val="en-US"/>
        </w:rPr>
      </w:pPr>
      <w:r>
        <w:rPr>
          <w:lang w:val="en-US"/>
        </w:rPr>
        <w:t>}</w:t>
      </w:r>
    </w:p>
    <w:p w:rsidR="00A9204E" w:rsidRDefault="00C81AE1">
      <w:r>
        <w:br/>
      </w:r>
      <w:r w:rsidRPr="00C81AE1">
        <w:drawing>
          <wp:inline distT="0" distB="0" distL="0" distR="0" wp14:anchorId="7FF5B8EC" wp14:editId="53198124">
            <wp:extent cx="5734850" cy="2191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AE1"/>
    <w:rsid w:val="00645252"/>
    <w:rsid w:val="006D3D74"/>
    <w:rsid w:val="0083569A"/>
    <w:rsid w:val="00A9204E"/>
    <w:rsid w:val="00C8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F27E"/>
  <w15:chartTrackingRefBased/>
  <w15:docId w15:val="{4D250065-455F-43A1-A123-CC9C19DE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AE1"/>
    <w:pPr>
      <w:spacing w:after="160" w:line="276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F4E79" w:themeColor="accent1" w:themeShade="80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  <w:kern w:val="0"/>
      <w:sz w:val="22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1F4E79" w:themeColor="accent1" w:themeShade="80"/>
      <w:kern w:val="0"/>
      <w:sz w:val="22"/>
      <w:szCs w:val="22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kern w:val="0"/>
      <w:sz w:val="22"/>
      <w:szCs w:val="22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2"/>
      <w:szCs w:val="22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2"/>
      <w:szCs w:val="21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2"/>
      <w:szCs w:val="2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240" w:lineRule="auto"/>
    </w:pPr>
    <w:rPr>
      <w:rFonts w:eastAsiaTheme="minorEastAsia"/>
      <w:color w:val="5A5A5A" w:themeColor="text1" w:themeTint="A5"/>
      <w:spacing w:val="15"/>
      <w:kern w:val="0"/>
      <w:sz w:val="22"/>
      <w:szCs w:val="22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 w:line="240" w:lineRule="auto"/>
      <w:ind w:left="864" w:right="864"/>
      <w:jc w:val="center"/>
    </w:pPr>
    <w:rPr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 w:line="240" w:lineRule="auto"/>
      <w:ind w:left="864" w:right="864"/>
      <w:jc w:val="center"/>
    </w:pPr>
    <w:rPr>
      <w:i/>
      <w:iCs/>
      <w:color w:val="1F4E79" w:themeColor="accent1" w:themeShade="80"/>
      <w:kern w:val="0"/>
      <w:sz w:val="22"/>
      <w:szCs w:val="22"/>
      <w:lang w:val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 w:line="240" w:lineRule="auto"/>
    </w:pPr>
    <w:rPr>
      <w:i/>
      <w:iCs/>
      <w:color w:val="44546A" w:themeColor="text2"/>
      <w:kern w:val="0"/>
      <w:sz w:val="22"/>
      <w:szCs w:val="18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pPr>
      <w:spacing w:after="0" w:line="240" w:lineRule="auto"/>
    </w:pPr>
    <w:rPr>
      <w:rFonts w:ascii="Segoe UI" w:hAnsi="Segoe UI" w:cs="Segoe UI"/>
      <w:kern w:val="0"/>
      <w:sz w:val="22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spacing w:after="0" w:line="240" w:lineRule="auto"/>
      <w:ind w:left="1152" w:right="1152"/>
    </w:pPr>
    <w:rPr>
      <w:rFonts w:eastAsiaTheme="minorEastAsia"/>
      <w:i/>
      <w:iCs/>
      <w:color w:val="1F4E79" w:themeColor="accent1" w:themeShade="80"/>
      <w:kern w:val="0"/>
      <w:sz w:val="22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 w:line="240" w:lineRule="auto"/>
    </w:pPr>
    <w:rPr>
      <w:kern w:val="0"/>
      <w:sz w:val="22"/>
      <w:szCs w:val="16"/>
      <w:lang w:val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 w:line="240" w:lineRule="auto"/>
      <w:ind w:left="360"/>
    </w:pPr>
    <w:rPr>
      <w:kern w:val="0"/>
      <w:sz w:val="22"/>
      <w:szCs w:val="16"/>
      <w:lang w:val="en-US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pPr>
      <w:spacing w:after="0" w:line="240" w:lineRule="auto"/>
    </w:pPr>
    <w:rPr>
      <w:kern w:val="0"/>
      <w:sz w:val="22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pPr>
      <w:spacing w:after="0" w:line="240" w:lineRule="auto"/>
    </w:pPr>
    <w:rPr>
      <w:rFonts w:ascii="Segoe UI" w:hAnsi="Segoe UI" w:cs="Segoe UI"/>
      <w:kern w:val="0"/>
      <w:sz w:val="22"/>
      <w:szCs w:val="16"/>
      <w:lang w:val="en-US"/>
      <w14:ligatures w14:val="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pPr>
      <w:spacing w:after="0" w:line="240" w:lineRule="auto"/>
    </w:pPr>
    <w:rPr>
      <w:kern w:val="0"/>
      <w:sz w:val="22"/>
      <w:szCs w:val="20"/>
      <w:lang w:val="en-US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pPr>
      <w:spacing w:after="0" w:line="240" w:lineRule="auto"/>
    </w:pPr>
    <w:rPr>
      <w:rFonts w:asciiTheme="majorHAnsi" w:eastAsiaTheme="majorEastAsia" w:hAnsiTheme="majorHAnsi" w:cstheme="majorBidi"/>
      <w:kern w:val="0"/>
      <w:sz w:val="22"/>
      <w:szCs w:val="2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pPr>
      <w:spacing w:after="0" w:line="240" w:lineRule="auto"/>
    </w:pPr>
    <w:rPr>
      <w:kern w:val="0"/>
      <w:sz w:val="22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pPr>
      <w:spacing w:after="0" w:line="240" w:lineRule="auto"/>
    </w:pPr>
    <w:rPr>
      <w:rFonts w:ascii="Consolas" w:hAnsi="Consolas"/>
      <w:kern w:val="0"/>
      <w:sz w:val="22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pPr>
      <w:spacing w:after="0" w:line="240" w:lineRule="auto"/>
    </w:pPr>
    <w:rPr>
      <w:rFonts w:ascii="Consolas" w:hAnsi="Consolas"/>
      <w:kern w:val="0"/>
      <w:sz w:val="22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 w:line="240" w:lineRule="auto"/>
      <w:ind w:left="1757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6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0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2026-02-24T09:06:00Z</dcterms:created>
  <dcterms:modified xsi:type="dcterms:W3CDTF">2026-02-24T09:09:00Z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