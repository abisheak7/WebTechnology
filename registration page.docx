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AFC" w:rsidRDefault="005F0AFC" w:rsidP="005F0AFC">
      <w:proofErr w:type="gramStart"/>
      <w:r>
        <w:t>&lt;!DOCTYPE</w:t>
      </w:r>
      <w:proofErr w:type="gramEnd"/>
      <w:r>
        <w:t xml:space="preserve"> html&gt;</w:t>
      </w:r>
    </w:p>
    <w:p w:rsidR="005F0AFC" w:rsidRDefault="005F0AFC" w:rsidP="005F0AFC">
      <w:r>
        <w:t>&lt;html&gt;</w:t>
      </w:r>
    </w:p>
    <w:p w:rsidR="005F0AFC" w:rsidRDefault="005F0AFC" w:rsidP="005F0AFC">
      <w:r>
        <w:t>&lt;head&gt;</w:t>
      </w:r>
    </w:p>
    <w:p w:rsidR="005F0AFC" w:rsidRDefault="005F0AFC" w:rsidP="005F0AFC">
      <w:r>
        <w:t>&lt;title&gt;REGISTRATION JS&lt;/title&gt;</w:t>
      </w:r>
    </w:p>
    <w:p w:rsidR="005F0AFC" w:rsidRDefault="005F0AFC" w:rsidP="005F0AFC">
      <w:r>
        <w:t>&lt;script&gt;</w:t>
      </w:r>
    </w:p>
    <w:p w:rsidR="005F0AFC" w:rsidRDefault="005F0AFC" w:rsidP="005F0AFC">
      <w:r>
        <w:t xml:space="preserve">function </w:t>
      </w:r>
      <w:proofErr w:type="spellStart"/>
      <w:proofErr w:type="gramStart"/>
      <w:r>
        <w:t>reg</w:t>
      </w:r>
      <w:proofErr w:type="spellEnd"/>
      <w:r>
        <w:t>(</w:t>
      </w:r>
      <w:proofErr w:type="gramEnd"/>
      <w:r>
        <w:t>) {</w:t>
      </w:r>
    </w:p>
    <w:p w:rsidR="005F0AFC" w:rsidRDefault="005F0AFC" w:rsidP="005F0AFC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r>
        <w:t>"]["</w:t>
      </w:r>
      <w:proofErr w:type="spellStart"/>
      <w:r>
        <w:t>firstname</w:t>
      </w:r>
      <w:proofErr w:type="spellEnd"/>
      <w:r>
        <w:t>"].value;</w:t>
      </w:r>
    </w:p>
    <w:p w:rsidR="005F0AFC" w:rsidRDefault="005F0AFC" w:rsidP="005F0AFC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proofErr w:type="gramStart"/>
      <w:r>
        <w:t>lastname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document.forms</w:t>
      </w:r>
      <w:proofErr w:type="spellEnd"/>
      <w:r>
        <w:t>["</w:t>
      </w:r>
      <w:proofErr w:type="spellStart"/>
      <w:r>
        <w:t>regform</w:t>
      </w:r>
      <w:proofErr w:type="spellEnd"/>
      <w:r>
        <w:t>"]["</w:t>
      </w:r>
      <w:proofErr w:type="spellStart"/>
      <w:r>
        <w:t>lastname</w:t>
      </w:r>
      <w:proofErr w:type="spellEnd"/>
      <w:r>
        <w:t>"].value;</w:t>
      </w:r>
    </w:p>
    <w:p w:rsidR="005F0AFC" w:rsidRDefault="005F0AFC" w:rsidP="005F0AFC">
      <w:r>
        <w:t xml:space="preserve">  </w:t>
      </w:r>
      <w:proofErr w:type="spellStart"/>
      <w:r>
        <w:t>var</w:t>
      </w:r>
      <w:proofErr w:type="spellEnd"/>
      <w:r>
        <w:t xml:space="preserve"> address  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r>
        <w:t>"]["address"].value;</w:t>
      </w:r>
    </w:p>
    <w:p w:rsidR="005F0AFC" w:rsidRDefault="005F0AFC" w:rsidP="005F0AFC">
      <w:r>
        <w:t xml:space="preserve">  </w:t>
      </w:r>
      <w:proofErr w:type="spellStart"/>
      <w:r>
        <w:t>var</w:t>
      </w:r>
      <w:proofErr w:type="spellEnd"/>
      <w:r>
        <w:t xml:space="preserve"> pass     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r>
        <w:t>"]["pass"].value;</w:t>
      </w:r>
    </w:p>
    <w:p w:rsidR="005F0AFC" w:rsidRDefault="005F0AFC" w:rsidP="005F0AFC">
      <w:r>
        <w:t xml:space="preserve">  </w:t>
      </w:r>
      <w:proofErr w:type="spellStart"/>
      <w:r>
        <w:t>var</w:t>
      </w:r>
      <w:proofErr w:type="spellEnd"/>
      <w:r>
        <w:t xml:space="preserve"> mail     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r>
        <w:t>"]["mail"].value;</w:t>
      </w:r>
    </w:p>
    <w:p w:rsidR="005F0AFC" w:rsidRDefault="005F0AFC" w:rsidP="005F0AFC">
      <w:r>
        <w:t xml:space="preserve">  </w:t>
      </w:r>
      <w:proofErr w:type="spellStart"/>
      <w:r>
        <w:t>var</w:t>
      </w:r>
      <w:proofErr w:type="spellEnd"/>
      <w:r>
        <w:t xml:space="preserve"> mob      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r>
        <w:t>"]["mob"].value;</w:t>
      </w:r>
    </w:p>
    <w:p w:rsidR="005F0AFC" w:rsidRDefault="005F0AFC" w:rsidP="005F0AFC"/>
    <w:p w:rsidR="005F0AFC" w:rsidRDefault="005F0AFC" w:rsidP="005F0AFC">
      <w:r>
        <w:t xml:space="preserve">  if (</w:t>
      </w:r>
      <w:proofErr w:type="spellStart"/>
      <w:proofErr w:type="gramStart"/>
      <w:r>
        <w:t>firstname.length</w:t>
      </w:r>
      <w:proofErr w:type="spellEnd"/>
      <w:proofErr w:type="gramEnd"/>
      <w:r>
        <w:t xml:space="preserve"> &lt; 6) {</w:t>
      </w:r>
    </w:p>
    <w:p w:rsidR="005F0AFC" w:rsidRDefault="005F0AFC" w:rsidP="005F0AFC">
      <w:r>
        <w:t xml:space="preserve">    </w:t>
      </w:r>
      <w:proofErr w:type="gramStart"/>
      <w:r>
        <w:t>alert(</w:t>
      </w:r>
      <w:proofErr w:type="gramEnd"/>
      <w:r>
        <w:t>"First name length should be greater than 6");</w:t>
      </w:r>
    </w:p>
    <w:p w:rsidR="005F0AFC" w:rsidRDefault="005F0AFC" w:rsidP="005F0AFC">
      <w:r>
        <w:t xml:space="preserve">    return false;</w:t>
      </w:r>
    </w:p>
    <w:p w:rsidR="005F0AFC" w:rsidRDefault="005F0AFC" w:rsidP="005F0AFC">
      <w:r>
        <w:t xml:space="preserve">  }</w:t>
      </w:r>
    </w:p>
    <w:p w:rsidR="005F0AFC" w:rsidRDefault="005F0AFC" w:rsidP="005F0AFC">
      <w:r>
        <w:t xml:space="preserve">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firstname</w:t>
      </w:r>
      <w:proofErr w:type="spellEnd"/>
      <w:r>
        <w:t>)) {</w:t>
      </w:r>
    </w:p>
    <w:p w:rsidR="005F0AFC" w:rsidRDefault="005F0AFC" w:rsidP="005F0AFC">
      <w:r>
        <w:t xml:space="preserve">    </w:t>
      </w:r>
      <w:proofErr w:type="gramStart"/>
      <w:r>
        <w:t>alert(</w:t>
      </w:r>
      <w:proofErr w:type="gramEnd"/>
      <w:r>
        <w:t>"First name should contain only alphabets");</w:t>
      </w:r>
    </w:p>
    <w:p w:rsidR="005F0AFC" w:rsidRDefault="005F0AFC" w:rsidP="005F0AFC">
      <w:r>
        <w:t xml:space="preserve">    return false;</w:t>
      </w:r>
    </w:p>
    <w:p w:rsidR="005F0AFC" w:rsidRDefault="005F0AFC" w:rsidP="005F0AFC">
      <w:r>
        <w:t xml:space="preserve">  }</w:t>
      </w:r>
    </w:p>
    <w:p w:rsidR="005F0AFC" w:rsidRDefault="005F0AFC" w:rsidP="005F0AFC">
      <w:r>
        <w:t xml:space="preserve">  if (</w:t>
      </w:r>
      <w:proofErr w:type="spellStart"/>
      <w:proofErr w:type="gramStart"/>
      <w:r>
        <w:t>lastname.trim</w:t>
      </w:r>
      <w:proofErr w:type="spellEnd"/>
      <w:proofErr w:type="gramEnd"/>
      <w:r>
        <w:t>() === "") {</w:t>
      </w:r>
    </w:p>
    <w:p w:rsidR="005F0AFC" w:rsidRDefault="005F0AFC" w:rsidP="005F0AFC">
      <w:r>
        <w:t xml:space="preserve">    </w:t>
      </w:r>
      <w:proofErr w:type="gramStart"/>
      <w:r>
        <w:t>alert(</w:t>
      </w:r>
      <w:proofErr w:type="gramEnd"/>
      <w:r>
        <w:t>"Last name cannot be empty");</w:t>
      </w:r>
    </w:p>
    <w:p w:rsidR="005F0AFC" w:rsidRDefault="005F0AFC" w:rsidP="005F0AFC">
      <w:r>
        <w:t xml:space="preserve">    return false;</w:t>
      </w:r>
    </w:p>
    <w:p w:rsidR="005F0AFC" w:rsidRDefault="005F0AFC" w:rsidP="005F0AFC">
      <w:r>
        <w:t xml:space="preserve">  }</w:t>
      </w:r>
    </w:p>
    <w:p w:rsidR="005F0AFC" w:rsidRDefault="005F0AFC" w:rsidP="005F0AFC">
      <w:r>
        <w:t xml:space="preserve">  if (</w:t>
      </w:r>
      <w:proofErr w:type="spellStart"/>
      <w:proofErr w:type="gramStart"/>
      <w:r>
        <w:t>address.trim</w:t>
      </w:r>
      <w:proofErr w:type="spellEnd"/>
      <w:proofErr w:type="gramEnd"/>
      <w:r>
        <w:t>() === "") {</w:t>
      </w:r>
    </w:p>
    <w:p w:rsidR="005F0AFC" w:rsidRDefault="005F0AFC" w:rsidP="005F0AFC">
      <w:r>
        <w:t xml:space="preserve">    </w:t>
      </w:r>
      <w:proofErr w:type="gramStart"/>
      <w:r>
        <w:t>alert(</w:t>
      </w:r>
      <w:proofErr w:type="gramEnd"/>
      <w:r>
        <w:t>"Address cannot be empty");</w:t>
      </w:r>
    </w:p>
    <w:p w:rsidR="005F0AFC" w:rsidRDefault="005F0AFC" w:rsidP="005F0AFC">
      <w:r>
        <w:t xml:space="preserve">    return false;</w:t>
      </w:r>
    </w:p>
    <w:p w:rsidR="005F0AFC" w:rsidRDefault="005F0AFC" w:rsidP="005F0AFC">
      <w:r>
        <w:t xml:space="preserve">  }</w:t>
      </w:r>
    </w:p>
    <w:p w:rsidR="005F0AFC" w:rsidRDefault="005F0AFC" w:rsidP="005F0AFC">
      <w:r>
        <w:t xml:space="preserve">  if (</w:t>
      </w:r>
      <w:proofErr w:type="spellStart"/>
      <w:proofErr w:type="gramStart"/>
      <w:r>
        <w:t>pass.length</w:t>
      </w:r>
      <w:proofErr w:type="spellEnd"/>
      <w:proofErr w:type="gramEnd"/>
      <w:r>
        <w:t xml:space="preserve"> &lt; 6) {</w:t>
      </w:r>
    </w:p>
    <w:p w:rsidR="005F0AFC" w:rsidRDefault="005F0AFC" w:rsidP="005F0AFC">
      <w:r>
        <w:t xml:space="preserve">    </w:t>
      </w:r>
      <w:proofErr w:type="gramStart"/>
      <w:r>
        <w:t>alert(</w:t>
      </w:r>
      <w:proofErr w:type="gramEnd"/>
      <w:r>
        <w:t>"Password must be at least 6 characters");</w:t>
      </w:r>
    </w:p>
    <w:p w:rsidR="005F0AFC" w:rsidRDefault="005F0AFC" w:rsidP="005F0AFC">
      <w:r>
        <w:t xml:space="preserve">    return false;</w:t>
      </w:r>
    </w:p>
    <w:p w:rsidR="005F0AFC" w:rsidRDefault="005F0AFC" w:rsidP="005F0AFC">
      <w:r>
        <w:t xml:space="preserve">  }</w:t>
      </w:r>
    </w:p>
    <w:p w:rsidR="005F0AFC" w:rsidRDefault="005F0AFC" w:rsidP="005F0AFC">
      <w:r>
        <w:t xml:space="preserve">  if </w:t>
      </w:r>
      <w:proofErr w:type="gramStart"/>
      <w:r>
        <w:t>(!/</w:t>
      </w:r>
      <w:proofErr w:type="gramEnd"/>
      <w:r>
        <w:t>^[0-9]{10}$/.test(mob)) {</w:t>
      </w:r>
    </w:p>
    <w:p w:rsidR="005F0AFC" w:rsidRDefault="005F0AFC" w:rsidP="005F0AFC">
      <w:r>
        <w:t xml:space="preserve">    </w:t>
      </w:r>
      <w:proofErr w:type="gramStart"/>
      <w:r>
        <w:t>alert(</w:t>
      </w:r>
      <w:proofErr w:type="gramEnd"/>
      <w:r>
        <w:t>"Mobile number must be exactly 10 digits");</w:t>
      </w:r>
    </w:p>
    <w:p w:rsidR="005F0AFC" w:rsidRDefault="005F0AFC" w:rsidP="005F0AFC">
      <w:r>
        <w:t xml:space="preserve">    return false;</w:t>
      </w:r>
    </w:p>
    <w:p w:rsidR="005F0AFC" w:rsidRDefault="005F0AFC" w:rsidP="005F0AFC">
      <w:r>
        <w:t xml:space="preserve">  }</w:t>
      </w:r>
    </w:p>
    <w:p w:rsidR="005F0AFC" w:rsidRDefault="005F0AFC" w:rsidP="005F0AFC">
      <w:r>
        <w:t xml:space="preserve">  if </w:t>
      </w:r>
      <w:proofErr w:type="gramStart"/>
      <w:r>
        <w:t>(!/</w:t>
      </w:r>
      <w:proofErr w:type="gramEnd"/>
      <w:r>
        <w:t>^[^ ]+@[^ ]+\.[a-z]{2,3}$/.test(mail)) {</w:t>
      </w:r>
    </w:p>
    <w:p w:rsidR="005F0AFC" w:rsidRDefault="005F0AFC" w:rsidP="005F0AFC">
      <w:r>
        <w:t xml:space="preserve">    </w:t>
      </w:r>
      <w:proofErr w:type="gramStart"/>
      <w:r>
        <w:t>alert(</w:t>
      </w:r>
      <w:proofErr w:type="gramEnd"/>
      <w:r>
        <w:t>"Enter a valid email address");</w:t>
      </w:r>
    </w:p>
    <w:p w:rsidR="005F0AFC" w:rsidRDefault="005F0AFC" w:rsidP="005F0AFC">
      <w:r>
        <w:t xml:space="preserve">    return false;</w:t>
      </w:r>
    </w:p>
    <w:p w:rsidR="005F0AFC" w:rsidRDefault="005F0AFC" w:rsidP="005F0AFC">
      <w:r>
        <w:t xml:space="preserve">  }</w:t>
      </w:r>
    </w:p>
    <w:p w:rsidR="005F0AFC" w:rsidRDefault="005F0AFC" w:rsidP="005F0AFC"/>
    <w:p w:rsidR="005F0AFC" w:rsidRDefault="005F0AFC" w:rsidP="005F0AFC">
      <w:r>
        <w:t xml:space="preserve">  </w:t>
      </w:r>
      <w:proofErr w:type="gramStart"/>
      <w:r>
        <w:t>alert(</w:t>
      </w:r>
      <w:proofErr w:type="gramEnd"/>
      <w:r>
        <w:t>"Registration Successful!");</w:t>
      </w:r>
    </w:p>
    <w:p w:rsidR="005F0AFC" w:rsidRDefault="005F0AFC" w:rsidP="005F0AFC">
      <w:r>
        <w:t xml:space="preserve">  return true;</w:t>
      </w:r>
    </w:p>
    <w:p w:rsidR="005F0AFC" w:rsidRDefault="005F0AFC" w:rsidP="005F0AFC">
      <w:r>
        <w:t>}</w:t>
      </w:r>
    </w:p>
    <w:p w:rsidR="005F0AFC" w:rsidRDefault="005F0AFC" w:rsidP="005F0AFC">
      <w:r>
        <w:t>&lt;/script&gt;</w:t>
      </w:r>
    </w:p>
    <w:p w:rsidR="005F0AFC" w:rsidRDefault="005F0AFC" w:rsidP="005F0AFC">
      <w:r>
        <w:t>&lt;/head&gt;</w:t>
      </w:r>
    </w:p>
    <w:p w:rsidR="005F0AFC" w:rsidRDefault="005F0AFC" w:rsidP="005F0AFC"/>
    <w:p w:rsidR="005F0AFC" w:rsidRDefault="005F0AFC" w:rsidP="005F0AFC">
      <w:r>
        <w:lastRenderedPageBreak/>
        <w:t>&lt;body&gt;</w:t>
      </w:r>
    </w:p>
    <w:p w:rsidR="005F0AFC" w:rsidRDefault="005F0AFC" w:rsidP="005F0AFC">
      <w:r>
        <w:t>&lt;h2&gt;Registration Page&lt;/h2&gt;</w:t>
      </w:r>
    </w:p>
    <w:p w:rsidR="005F0AFC" w:rsidRDefault="005F0AFC" w:rsidP="005F0AFC">
      <w:r>
        <w:t>&lt;form name="</w:t>
      </w:r>
      <w:proofErr w:type="spellStart"/>
      <w:r>
        <w:t>regform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reg</w:t>
      </w:r>
      <w:proofErr w:type="spellEnd"/>
      <w:r>
        <w:t>(</w:t>
      </w:r>
      <w:proofErr w:type="gramEnd"/>
      <w:r>
        <w:t>)"&gt;</w:t>
      </w:r>
    </w:p>
    <w:p w:rsidR="005F0AFC" w:rsidRDefault="005F0AFC" w:rsidP="005F0AFC">
      <w:r>
        <w:t xml:space="preserve">  First Name: &lt;input type="text" name="</w:t>
      </w:r>
      <w:proofErr w:type="spellStart"/>
      <w:r>
        <w:t>firstname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F0AFC" w:rsidRDefault="005F0AFC" w:rsidP="005F0AFC">
      <w:r>
        <w:t xml:space="preserve">  Last Name: &lt;input type="text" name="</w:t>
      </w:r>
      <w:proofErr w:type="spellStart"/>
      <w:r>
        <w:t>lastname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F0AFC" w:rsidRDefault="005F0AFC" w:rsidP="005F0AFC">
      <w:r>
        <w:t xml:space="preserve">  Address: &lt;input type="text" name="address"&gt;&lt;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F0AFC" w:rsidRDefault="005F0AFC" w:rsidP="005F0AFC">
      <w:r>
        <w:t xml:space="preserve">  Password: &lt;input type="password" name="pass"&gt;&lt;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F0AFC" w:rsidRDefault="005F0AFC" w:rsidP="005F0AFC">
      <w:r>
        <w:t xml:space="preserve">  Email: &lt;input type="text" name="mail"&gt;&lt;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F0AFC" w:rsidRDefault="005F0AFC" w:rsidP="005F0AFC">
      <w:r>
        <w:t xml:space="preserve">  Mobile: &lt;input type="text" name="mob"&gt;&lt;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F0AFC" w:rsidRDefault="005F0AFC" w:rsidP="005F0AFC">
      <w:r>
        <w:t xml:space="preserve">  &lt;input type="submit" value="Register"&gt;</w:t>
      </w:r>
    </w:p>
    <w:p w:rsidR="005F0AFC" w:rsidRDefault="005F0AFC" w:rsidP="005F0AFC">
      <w:r>
        <w:t>&lt;/form&gt;</w:t>
      </w:r>
    </w:p>
    <w:p w:rsidR="005F0AFC" w:rsidRDefault="005F0AFC" w:rsidP="005F0AFC">
      <w:r>
        <w:t>&lt;/body&gt;</w:t>
      </w:r>
    </w:p>
    <w:p w:rsidR="00A9204E" w:rsidRDefault="005F0AFC" w:rsidP="005F0AFC">
      <w:r>
        <w:t>&lt;/html&gt;</w:t>
      </w:r>
    </w:p>
    <w:p w:rsidR="005F0AFC" w:rsidRDefault="005F0AFC" w:rsidP="005F0AFC"/>
    <w:p w:rsidR="005F0AFC" w:rsidRDefault="005F0AFC" w:rsidP="005F0AFC"/>
    <w:p w:rsidR="005F0AFC" w:rsidRDefault="005F0AFC" w:rsidP="005F0AFC"/>
    <w:p w:rsidR="005F0AFC" w:rsidRDefault="005F0AFC" w:rsidP="005F0AFC"/>
    <w:p w:rsidR="005F0AFC" w:rsidRDefault="005F0AFC" w:rsidP="005F0AFC"/>
    <w:p w:rsidR="005F0AFC" w:rsidRDefault="005F0AFC" w:rsidP="005F0AFC">
      <w:r w:rsidRPr="005F0AFC">
        <w:drawing>
          <wp:inline distT="0" distB="0" distL="0" distR="0" wp14:anchorId="65B20CF8" wp14:editId="2B9CE128">
            <wp:extent cx="2743200" cy="388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0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AFC"/>
    <w:rsid w:val="005F0AFC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0451A"/>
  <w15:chartTrackingRefBased/>
  <w15:docId w15:val="{3A8BF270-9B38-403D-97AC-0D6755A7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1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2026-02-24T08:50:00Z</dcterms:created>
  <dcterms:modified xsi:type="dcterms:W3CDTF">2026-02-24T08:51:00Z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