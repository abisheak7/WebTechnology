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7C6" w:rsidRDefault="004E17C6" w:rsidP="004E17C6">
      <w:pPr>
        <w:rPr>
          <w:lang w:val="en-US"/>
        </w:rPr>
      </w:pPr>
      <w:r>
        <w:rPr>
          <w:lang w:val="en-US"/>
        </w:rPr>
        <w:t>Html:</w:t>
      </w:r>
    </w:p>
    <w:p w:rsidR="004E17C6" w:rsidRDefault="004E17C6" w:rsidP="004E17C6">
      <w:pPr>
        <w:rPr>
          <w:lang w:val="en-US"/>
        </w:rPr>
      </w:pPr>
      <w:proofErr w:type="gramStart"/>
      <w:r>
        <w:rPr>
          <w:lang w:val="en-US"/>
        </w:rPr>
        <w:t>&lt;!DOCTYPE</w:t>
      </w:r>
      <w:proofErr w:type="gramEnd"/>
      <w:r>
        <w:rPr>
          <w:lang w:val="en-US"/>
        </w:rPr>
        <w:t xml:space="preserve"> html&gt;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>&lt;html&gt;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>&lt;head&gt;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>&lt;meta charset="UTF-8"&gt;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>&lt;title&gt;GET vs POST Demo&lt;/title&gt;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>&lt;/head&gt;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>&lt;body&gt;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>&lt;h2&gt;HTTP GET Method&lt;/h2&gt;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>&lt;form action="</w:t>
      </w:r>
      <w:proofErr w:type="spellStart"/>
      <w:r>
        <w:rPr>
          <w:lang w:val="en-US"/>
        </w:rPr>
        <w:t>GetPostServlet</w:t>
      </w:r>
      <w:proofErr w:type="spellEnd"/>
      <w:r>
        <w:rPr>
          <w:lang w:val="en-US"/>
        </w:rPr>
        <w:t>" method="get"&gt;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Name: &lt;input type="text" name="name"&gt;&lt;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Email: &lt;input type="email" name="email"&gt;&lt;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&lt;input type="submit" value="Submit using GET"&gt;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>&lt;/form&gt;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hr</w:t>
      </w:r>
      <w:proofErr w:type="spellEnd"/>
      <w:r>
        <w:rPr>
          <w:lang w:val="en-US"/>
        </w:rPr>
        <w:t>&gt;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>&lt;h2&gt;HTTP POST Method&lt;/h2&gt;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>&lt;form action="</w:t>
      </w:r>
      <w:proofErr w:type="spellStart"/>
      <w:r>
        <w:rPr>
          <w:lang w:val="en-US"/>
        </w:rPr>
        <w:t>GetPostServlet</w:t>
      </w:r>
      <w:proofErr w:type="spellEnd"/>
      <w:r>
        <w:rPr>
          <w:lang w:val="en-US"/>
        </w:rPr>
        <w:t>" method="post"&gt;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Name: &lt;input type="text" name="name"&gt;&lt;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Email: &lt;input type="email" name="email"&gt;&lt;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&lt;input type="submit" value="Submit using POST"&gt;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>&lt;/form&gt;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>&lt;/body&gt;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lastRenderedPageBreak/>
        <w:t>&lt;/html&gt;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>Java: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package </w:t>
      </w:r>
      <w:proofErr w:type="spellStart"/>
      <w:proofErr w:type="gramStart"/>
      <w:r>
        <w:rPr>
          <w:lang w:val="en-US"/>
        </w:rPr>
        <w:t>com.demo</w:t>
      </w:r>
      <w:proofErr w:type="spellEnd"/>
      <w:proofErr w:type="gramEnd"/>
      <w:r>
        <w:rPr>
          <w:lang w:val="en-US"/>
        </w:rPr>
        <w:t>;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java.io.IOException</w:t>
      </w:r>
      <w:proofErr w:type="spellEnd"/>
      <w:proofErr w:type="gramEnd"/>
      <w:r>
        <w:rPr>
          <w:lang w:val="en-US"/>
        </w:rPr>
        <w:t>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java.io.PrintWriter</w:t>
      </w:r>
      <w:proofErr w:type="spellEnd"/>
      <w:proofErr w:type="gramEnd"/>
      <w:r>
        <w:rPr>
          <w:lang w:val="en-US"/>
        </w:rPr>
        <w:t>;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jakarta.servlet</w:t>
      </w:r>
      <w:proofErr w:type="gramEnd"/>
      <w:r>
        <w:rPr>
          <w:lang w:val="en-US"/>
        </w:rPr>
        <w:t>.ServletException</w:t>
      </w:r>
      <w:proofErr w:type="spellEnd"/>
      <w:r>
        <w:rPr>
          <w:lang w:val="en-US"/>
        </w:rPr>
        <w:t>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jakarta.servlet</w:t>
      </w:r>
      <w:proofErr w:type="gramEnd"/>
      <w:r>
        <w:rPr>
          <w:lang w:val="en-US"/>
        </w:rPr>
        <w:t>.annotation.WebServlet</w:t>
      </w:r>
      <w:proofErr w:type="spellEnd"/>
      <w:r>
        <w:rPr>
          <w:lang w:val="en-US"/>
        </w:rPr>
        <w:t>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jakarta.servlet</w:t>
      </w:r>
      <w:proofErr w:type="gramEnd"/>
      <w:r>
        <w:rPr>
          <w:lang w:val="en-US"/>
        </w:rPr>
        <w:t>.http.HttpServlet</w:t>
      </w:r>
      <w:proofErr w:type="spellEnd"/>
      <w:r>
        <w:rPr>
          <w:lang w:val="en-US"/>
        </w:rPr>
        <w:t>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jakarta.servlet</w:t>
      </w:r>
      <w:proofErr w:type="gramEnd"/>
      <w:r>
        <w:rPr>
          <w:lang w:val="en-US"/>
        </w:rPr>
        <w:t>.http.HttpServletRequest</w:t>
      </w:r>
      <w:proofErr w:type="spellEnd"/>
      <w:r>
        <w:rPr>
          <w:lang w:val="en-US"/>
        </w:rPr>
        <w:t>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jakarta.servlet</w:t>
      </w:r>
      <w:proofErr w:type="gramEnd"/>
      <w:r>
        <w:rPr>
          <w:lang w:val="en-US"/>
        </w:rPr>
        <w:t>.http.HttpServletResponse</w:t>
      </w:r>
      <w:proofErr w:type="spellEnd"/>
      <w:r>
        <w:rPr>
          <w:lang w:val="en-US"/>
        </w:rPr>
        <w:t>;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>@</w:t>
      </w:r>
      <w:proofErr w:type="spellStart"/>
      <w:r>
        <w:rPr>
          <w:lang w:val="en-US"/>
        </w:rPr>
        <w:t>WebServlet</w:t>
      </w:r>
      <w:proofErr w:type="spellEnd"/>
      <w:r>
        <w:rPr>
          <w:lang w:val="en-US"/>
        </w:rPr>
        <w:t>("/</w:t>
      </w:r>
      <w:proofErr w:type="spellStart"/>
      <w:r>
        <w:rPr>
          <w:lang w:val="en-US"/>
        </w:rPr>
        <w:t>GetPostServlet</w:t>
      </w:r>
      <w:proofErr w:type="spellEnd"/>
      <w:r>
        <w:rPr>
          <w:lang w:val="en-US"/>
        </w:rPr>
        <w:t>")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public class </w:t>
      </w:r>
      <w:proofErr w:type="spellStart"/>
      <w:r>
        <w:rPr>
          <w:lang w:val="en-US"/>
        </w:rPr>
        <w:t>GetPostServlet</w:t>
      </w:r>
      <w:proofErr w:type="spellEnd"/>
      <w:r>
        <w:rPr>
          <w:lang w:val="en-US"/>
        </w:rPr>
        <w:t xml:space="preserve"> extends </w:t>
      </w:r>
      <w:proofErr w:type="spellStart"/>
      <w:r>
        <w:rPr>
          <w:lang w:val="en-US"/>
        </w:rPr>
        <w:t>HttpServlet</w:t>
      </w:r>
      <w:proofErr w:type="spellEnd"/>
      <w:r>
        <w:rPr>
          <w:lang w:val="en-US"/>
        </w:rPr>
        <w:t xml:space="preserve"> {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private static final long </w:t>
      </w:r>
      <w:proofErr w:type="spellStart"/>
      <w:r>
        <w:rPr>
          <w:lang w:val="en-US"/>
        </w:rPr>
        <w:t>serialVersionUID</w:t>
      </w:r>
      <w:proofErr w:type="spellEnd"/>
      <w:r>
        <w:rPr>
          <w:lang w:val="en-US"/>
        </w:rPr>
        <w:t xml:space="preserve"> = 1L;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protected void </w:t>
      </w:r>
      <w:proofErr w:type="spellStart"/>
      <w:proofErr w:type="gramStart"/>
      <w:r>
        <w:rPr>
          <w:lang w:val="en-US"/>
        </w:rPr>
        <w:t>doGet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HttpServletRequest</w:t>
      </w:r>
      <w:proofErr w:type="spellEnd"/>
      <w:r>
        <w:rPr>
          <w:lang w:val="en-US"/>
        </w:rPr>
        <w:t xml:space="preserve"> request, </w:t>
      </w:r>
      <w:proofErr w:type="spellStart"/>
      <w:r>
        <w:rPr>
          <w:lang w:val="en-US"/>
        </w:rPr>
        <w:t>HttpServletResponse</w:t>
      </w:r>
      <w:proofErr w:type="spellEnd"/>
      <w:r>
        <w:rPr>
          <w:lang w:val="en-US"/>
        </w:rPr>
        <w:t xml:space="preserve"> response)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    throws </w:t>
      </w:r>
      <w:proofErr w:type="spellStart"/>
      <w:r>
        <w:rPr>
          <w:lang w:val="en-US"/>
        </w:rPr>
        <w:t>ServletException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IOException</w:t>
      </w:r>
      <w:proofErr w:type="spellEnd"/>
      <w:r>
        <w:rPr>
          <w:lang w:val="en-US"/>
        </w:rPr>
        <w:t xml:space="preserve"> {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String name = </w:t>
      </w:r>
      <w:proofErr w:type="spellStart"/>
      <w:proofErr w:type="gramStart"/>
      <w:r>
        <w:rPr>
          <w:lang w:val="en-US"/>
        </w:rPr>
        <w:t>request.getParameter</w:t>
      </w:r>
      <w:proofErr w:type="spellEnd"/>
      <w:proofErr w:type="gramEnd"/>
      <w:r>
        <w:rPr>
          <w:lang w:val="en-US"/>
        </w:rPr>
        <w:t>("name");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String email = </w:t>
      </w:r>
      <w:proofErr w:type="spellStart"/>
      <w:proofErr w:type="gramStart"/>
      <w:r>
        <w:rPr>
          <w:lang w:val="en-US"/>
        </w:rPr>
        <w:t>request.getParameter</w:t>
      </w:r>
      <w:proofErr w:type="spellEnd"/>
      <w:proofErr w:type="gramEnd"/>
      <w:r>
        <w:rPr>
          <w:lang w:val="en-US"/>
        </w:rPr>
        <w:t>("email");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response.setContentType</w:t>
      </w:r>
      <w:proofErr w:type="spellEnd"/>
      <w:proofErr w:type="gramEnd"/>
      <w:r>
        <w:rPr>
          <w:lang w:val="en-US"/>
        </w:rPr>
        <w:t>("text/html");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lastRenderedPageBreak/>
        <w:t xml:space="preserve">        </w:t>
      </w:r>
      <w:proofErr w:type="spellStart"/>
      <w:r>
        <w:rPr>
          <w:lang w:val="en-US"/>
        </w:rPr>
        <w:t>PrintWriter</w:t>
      </w:r>
      <w:proofErr w:type="spellEnd"/>
      <w:r>
        <w:rPr>
          <w:lang w:val="en-US"/>
        </w:rPr>
        <w:t xml:space="preserve"> out = </w:t>
      </w:r>
      <w:proofErr w:type="spellStart"/>
      <w:proofErr w:type="gramStart"/>
      <w:r>
        <w:rPr>
          <w:lang w:val="en-US"/>
        </w:rPr>
        <w:t>response.getWriter</w:t>
      </w:r>
      <w:proofErr w:type="spellEnd"/>
      <w:proofErr w:type="gramEnd"/>
      <w:r>
        <w:rPr>
          <w:lang w:val="en-US"/>
        </w:rPr>
        <w:t>();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out.println</w:t>
      </w:r>
      <w:proofErr w:type="spellEnd"/>
      <w:proofErr w:type="gramEnd"/>
      <w:r>
        <w:rPr>
          <w:lang w:val="en-US"/>
        </w:rPr>
        <w:t>("&lt;h2&gt;GET Method Used&lt;/h2&gt;");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out.println</w:t>
      </w:r>
      <w:proofErr w:type="spellEnd"/>
      <w:proofErr w:type="gramEnd"/>
      <w:r>
        <w:rPr>
          <w:lang w:val="en-US"/>
        </w:rPr>
        <w:t>("&lt;p&gt;Name: " + name + "&lt;/p&gt;");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out.println</w:t>
      </w:r>
      <w:proofErr w:type="spellEnd"/>
      <w:proofErr w:type="gramEnd"/>
      <w:r>
        <w:rPr>
          <w:lang w:val="en-US"/>
        </w:rPr>
        <w:t>("&lt;p&gt;Email: " + email + "&lt;/p&gt;");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out.println</w:t>
      </w:r>
      <w:proofErr w:type="spellEnd"/>
      <w:proofErr w:type="gramEnd"/>
      <w:r>
        <w:rPr>
          <w:lang w:val="en-US"/>
        </w:rPr>
        <w:t>("&lt;p&gt;Data is visible in URL&lt;/p&gt;");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}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protected void </w:t>
      </w:r>
      <w:proofErr w:type="spellStart"/>
      <w:proofErr w:type="gramStart"/>
      <w:r>
        <w:rPr>
          <w:lang w:val="en-US"/>
        </w:rPr>
        <w:t>doPost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HttpServletRequest</w:t>
      </w:r>
      <w:proofErr w:type="spellEnd"/>
      <w:r>
        <w:rPr>
          <w:lang w:val="en-US"/>
        </w:rPr>
        <w:t xml:space="preserve"> request, </w:t>
      </w:r>
      <w:proofErr w:type="spellStart"/>
      <w:r>
        <w:rPr>
          <w:lang w:val="en-US"/>
        </w:rPr>
        <w:t>HttpServletResponse</w:t>
      </w:r>
      <w:proofErr w:type="spellEnd"/>
      <w:r>
        <w:rPr>
          <w:lang w:val="en-US"/>
        </w:rPr>
        <w:t xml:space="preserve"> response)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    throws </w:t>
      </w:r>
      <w:proofErr w:type="spellStart"/>
      <w:r>
        <w:rPr>
          <w:lang w:val="en-US"/>
        </w:rPr>
        <w:t>ServletException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IOException</w:t>
      </w:r>
      <w:proofErr w:type="spellEnd"/>
      <w:r>
        <w:rPr>
          <w:lang w:val="en-US"/>
        </w:rPr>
        <w:t xml:space="preserve"> {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String name = </w:t>
      </w:r>
      <w:proofErr w:type="spellStart"/>
      <w:proofErr w:type="gramStart"/>
      <w:r>
        <w:rPr>
          <w:lang w:val="en-US"/>
        </w:rPr>
        <w:t>request.getParameter</w:t>
      </w:r>
      <w:proofErr w:type="spellEnd"/>
      <w:proofErr w:type="gramEnd"/>
      <w:r>
        <w:rPr>
          <w:lang w:val="en-US"/>
        </w:rPr>
        <w:t>("name");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String email = </w:t>
      </w:r>
      <w:proofErr w:type="spellStart"/>
      <w:proofErr w:type="gramStart"/>
      <w:r>
        <w:rPr>
          <w:lang w:val="en-US"/>
        </w:rPr>
        <w:t>request.getParameter</w:t>
      </w:r>
      <w:proofErr w:type="spellEnd"/>
      <w:proofErr w:type="gramEnd"/>
      <w:r>
        <w:rPr>
          <w:lang w:val="en-US"/>
        </w:rPr>
        <w:t>("email");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response.setContentType</w:t>
      </w:r>
      <w:proofErr w:type="spellEnd"/>
      <w:proofErr w:type="gramEnd"/>
      <w:r>
        <w:rPr>
          <w:lang w:val="en-US"/>
        </w:rPr>
        <w:t>("text/html");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PrintWriter</w:t>
      </w:r>
      <w:proofErr w:type="spellEnd"/>
      <w:r>
        <w:rPr>
          <w:lang w:val="en-US"/>
        </w:rPr>
        <w:t xml:space="preserve"> out = </w:t>
      </w:r>
      <w:proofErr w:type="spellStart"/>
      <w:proofErr w:type="gramStart"/>
      <w:r>
        <w:rPr>
          <w:lang w:val="en-US"/>
        </w:rPr>
        <w:t>response.getWriter</w:t>
      </w:r>
      <w:proofErr w:type="spellEnd"/>
      <w:proofErr w:type="gramEnd"/>
      <w:r>
        <w:rPr>
          <w:lang w:val="en-US"/>
        </w:rPr>
        <w:t>();</w:t>
      </w:r>
    </w:p>
    <w:p w:rsidR="004E17C6" w:rsidRDefault="004E17C6" w:rsidP="004E17C6">
      <w:pPr>
        <w:rPr>
          <w:lang w:val="en-US"/>
        </w:rPr>
      </w:pP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out.println</w:t>
      </w:r>
      <w:proofErr w:type="spellEnd"/>
      <w:proofErr w:type="gramEnd"/>
      <w:r>
        <w:rPr>
          <w:lang w:val="en-US"/>
        </w:rPr>
        <w:t>("&lt;h2&gt;POST Method Used&lt;/h2&gt;");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out.println</w:t>
      </w:r>
      <w:proofErr w:type="spellEnd"/>
      <w:proofErr w:type="gramEnd"/>
      <w:r>
        <w:rPr>
          <w:lang w:val="en-US"/>
        </w:rPr>
        <w:t>("&lt;p&gt;Name: " + name + "&lt;/p&gt;");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out.println</w:t>
      </w:r>
      <w:proofErr w:type="spellEnd"/>
      <w:proofErr w:type="gramEnd"/>
      <w:r>
        <w:rPr>
          <w:lang w:val="en-US"/>
        </w:rPr>
        <w:t>("&lt;p&gt;Email: " + email + "&lt;/p&gt;");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out.println</w:t>
      </w:r>
      <w:proofErr w:type="spellEnd"/>
      <w:proofErr w:type="gramEnd"/>
      <w:r>
        <w:rPr>
          <w:lang w:val="en-US"/>
        </w:rPr>
        <w:t>("&lt;p&gt;Data is NOT visible in URL&lt;/p&gt;");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 xml:space="preserve">    }</w:t>
      </w:r>
    </w:p>
    <w:p w:rsidR="004E17C6" w:rsidRDefault="004E17C6" w:rsidP="004E17C6">
      <w:pPr>
        <w:rPr>
          <w:lang w:val="en-US"/>
        </w:rPr>
      </w:pPr>
      <w:r>
        <w:rPr>
          <w:lang w:val="en-US"/>
        </w:rPr>
        <w:t>}</w:t>
      </w:r>
    </w:p>
    <w:p w:rsidR="00A9204E" w:rsidRDefault="004E17C6">
      <w:r w:rsidRPr="004E17C6">
        <w:lastRenderedPageBreak/>
        <w:drawing>
          <wp:inline distT="0" distB="0" distL="0" distR="0" wp14:anchorId="5ED538E0" wp14:editId="07CB58B0">
            <wp:extent cx="3924848" cy="16956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7C6" w:rsidRDefault="004E17C6"/>
    <w:p w:rsidR="004E17C6" w:rsidRDefault="004E17C6"/>
    <w:p w:rsidR="004E17C6" w:rsidRDefault="004E17C6"/>
    <w:p w:rsidR="004E17C6" w:rsidRDefault="004E17C6">
      <w:r w:rsidRPr="004E17C6">
        <w:drawing>
          <wp:inline distT="0" distB="0" distL="0" distR="0" wp14:anchorId="1291D94D" wp14:editId="365EE42E">
            <wp:extent cx="5125165" cy="2362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1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7C6"/>
    <w:rsid w:val="004E17C6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61A40"/>
  <w15:chartTrackingRefBased/>
  <w15:docId w15:val="{CEB84CF6-D185-4DB3-A04D-709A7F950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7C6"/>
    <w:pPr>
      <w:spacing w:after="160" w:line="276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kern w:val="0"/>
      <w:sz w:val="32"/>
      <w:szCs w:val="3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1F4E79" w:themeColor="accent1" w:themeShade="80"/>
      <w:kern w:val="0"/>
      <w:sz w:val="26"/>
      <w:szCs w:val="2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kern w:val="0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  <w:kern w:val="0"/>
      <w:sz w:val="22"/>
      <w:szCs w:val="22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1F4E79" w:themeColor="accent1" w:themeShade="80"/>
      <w:kern w:val="0"/>
      <w:sz w:val="22"/>
      <w:szCs w:val="22"/>
      <w:lang w:val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4D78" w:themeColor="accent1" w:themeShade="7F"/>
      <w:kern w:val="0"/>
      <w:sz w:val="22"/>
      <w:szCs w:val="22"/>
      <w:lang w:val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kern w:val="0"/>
      <w:sz w:val="22"/>
      <w:szCs w:val="22"/>
      <w:lang w:val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kern w:val="0"/>
      <w:sz w:val="22"/>
      <w:szCs w:val="21"/>
      <w:lang w:val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2"/>
      <w:szCs w:val="21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240" w:lineRule="auto"/>
    </w:pPr>
    <w:rPr>
      <w:rFonts w:eastAsiaTheme="minorEastAsia"/>
      <w:color w:val="5A5A5A" w:themeColor="text1" w:themeTint="A5"/>
      <w:spacing w:val="15"/>
      <w:kern w:val="0"/>
      <w:sz w:val="22"/>
      <w:szCs w:val="22"/>
      <w:lang w:val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 w:line="240" w:lineRule="auto"/>
      <w:ind w:left="864" w:right="864"/>
      <w:jc w:val="center"/>
    </w:pPr>
    <w:rPr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 w:line="240" w:lineRule="auto"/>
      <w:ind w:left="864" w:right="864"/>
      <w:jc w:val="center"/>
    </w:pPr>
    <w:rPr>
      <w:i/>
      <w:iCs/>
      <w:color w:val="1F4E79" w:themeColor="accent1" w:themeShade="80"/>
      <w:kern w:val="0"/>
      <w:sz w:val="22"/>
      <w:szCs w:val="22"/>
      <w:lang w:val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 w:line="240" w:lineRule="auto"/>
    </w:pPr>
    <w:rPr>
      <w:i/>
      <w:iCs/>
      <w:color w:val="44546A" w:themeColor="text2"/>
      <w:kern w:val="0"/>
      <w:sz w:val="22"/>
      <w:szCs w:val="18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pPr>
      <w:spacing w:after="0" w:line="240" w:lineRule="auto"/>
    </w:pPr>
    <w:rPr>
      <w:rFonts w:ascii="Segoe UI" w:hAnsi="Segoe UI" w:cs="Segoe UI"/>
      <w:kern w:val="0"/>
      <w:sz w:val="22"/>
      <w:szCs w:val="18"/>
      <w:lang w:val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spacing w:after="0" w:line="240" w:lineRule="auto"/>
      <w:ind w:left="1152" w:right="1152"/>
    </w:pPr>
    <w:rPr>
      <w:rFonts w:eastAsiaTheme="minorEastAsia"/>
      <w:i/>
      <w:iCs/>
      <w:color w:val="1F4E79" w:themeColor="accent1" w:themeShade="80"/>
      <w:kern w:val="0"/>
      <w:sz w:val="22"/>
      <w:szCs w:val="22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 w:line="240" w:lineRule="auto"/>
    </w:pPr>
    <w:rPr>
      <w:kern w:val="0"/>
      <w:sz w:val="22"/>
      <w:szCs w:val="16"/>
      <w:lang w:val="en-US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 w:line="240" w:lineRule="auto"/>
      <w:ind w:left="360"/>
    </w:pPr>
    <w:rPr>
      <w:kern w:val="0"/>
      <w:sz w:val="22"/>
      <w:szCs w:val="16"/>
      <w:lang w:val="en-US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pPr>
      <w:spacing w:after="0" w:line="240" w:lineRule="auto"/>
    </w:pPr>
    <w:rPr>
      <w:kern w:val="0"/>
      <w:sz w:val="22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pPr>
      <w:spacing w:after="0" w:line="240" w:lineRule="auto"/>
    </w:pPr>
    <w:rPr>
      <w:rFonts w:ascii="Segoe UI" w:hAnsi="Segoe UI" w:cs="Segoe UI"/>
      <w:kern w:val="0"/>
      <w:sz w:val="22"/>
      <w:szCs w:val="16"/>
      <w:lang w:val="en-US"/>
      <w14:ligatures w14:val="non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pPr>
      <w:spacing w:after="0" w:line="240" w:lineRule="auto"/>
    </w:pPr>
    <w:rPr>
      <w:kern w:val="0"/>
      <w:sz w:val="22"/>
      <w:szCs w:val="20"/>
      <w:lang w:val="en-US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pPr>
      <w:spacing w:after="0" w:line="240" w:lineRule="auto"/>
    </w:pPr>
    <w:rPr>
      <w:rFonts w:asciiTheme="majorHAnsi" w:eastAsiaTheme="majorEastAsia" w:hAnsiTheme="majorHAnsi" w:cstheme="majorBidi"/>
      <w:kern w:val="0"/>
      <w:sz w:val="22"/>
      <w:szCs w:val="2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pPr>
      <w:spacing w:after="0" w:line="240" w:lineRule="auto"/>
    </w:pPr>
    <w:rPr>
      <w:kern w:val="0"/>
      <w:sz w:val="22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pPr>
      <w:spacing w:after="0" w:line="240" w:lineRule="auto"/>
    </w:pPr>
    <w:rPr>
      <w:rFonts w:ascii="Consolas" w:hAnsi="Consolas"/>
      <w:kern w:val="0"/>
      <w:sz w:val="22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pPr>
      <w:spacing w:after="0" w:line="240" w:lineRule="auto"/>
    </w:pPr>
    <w:rPr>
      <w:rFonts w:ascii="Consolas" w:hAnsi="Consolas"/>
      <w:kern w:val="0"/>
      <w:sz w:val="22"/>
      <w:szCs w:val="21"/>
      <w:lang w:val="en-US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 w:line="240" w:lineRule="auto"/>
      <w:ind w:left="1757"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0</TotalTime>
  <Pages>4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2026-02-24T09:12:00Z</dcterms:created>
  <dcterms:modified xsi:type="dcterms:W3CDTF">2026-02-24T09:13:00Z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