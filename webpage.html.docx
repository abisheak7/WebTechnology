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DDF" w:rsidRDefault="00012DDF" w:rsidP="00012DDF">
      <w:proofErr w:type="gramStart"/>
      <w:r>
        <w:t>&lt;!DOCTYPE</w:t>
      </w:r>
      <w:proofErr w:type="gramEnd"/>
      <w:r>
        <w:t xml:space="preserve"> html&gt;</w:t>
      </w:r>
    </w:p>
    <w:p w:rsidR="00012DDF" w:rsidRDefault="00012DDF" w:rsidP="00012DDF">
      <w:r>
        <w:t>&lt;html&gt;</w:t>
      </w:r>
    </w:p>
    <w:p w:rsidR="00012DDF" w:rsidRDefault="00012DDF" w:rsidP="00012DDF">
      <w:r>
        <w:t>&lt;head&gt;</w:t>
      </w:r>
    </w:p>
    <w:p w:rsidR="00012DDF" w:rsidRDefault="00012DDF" w:rsidP="00012DDF">
      <w:r>
        <w:t xml:space="preserve">  &lt;title&gt;Quiz Login&lt;/title&gt;</w:t>
      </w:r>
    </w:p>
    <w:p w:rsidR="00012DDF" w:rsidRDefault="00012DDF" w:rsidP="00012DDF">
      <w:r>
        <w:t xml:space="preserve">  &lt;style&gt;</w:t>
      </w:r>
    </w:p>
    <w:p w:rsidR="00012DDF" w:rsidRDefault="00012DDF" w:rsidP="00012DDF">
      <w:r>
        <w:t xml:space="preserve">    body {</w:t>
      </w:r>
    </w:p>
    <w:p w:rsidR="00012DDF" w:rsidRDefault="00012DDF" w:rsidP="00012DDF">
      <w:r>
        <w:t xml:space="preserve">      background-color: black;</w:t>
      </w:r>
    </w:p>
    <w:p w:rsidR="00012DDF" w:rsidRDefault="00012DDF" w:rsidP="00012DDF">
      <w:r>
        <w:t xml:space="preserve">      color: gold;</w:t>
      </w:r>
    </w:p>
    <w:p w:rsidR="00012DDF" w:rsidRDefault="00012DDF" w:rsidP="00012DDF">
      <w:r>
        <w:t xml:space="preserve">      font-family: Arial, sans-serif;</w:t>
      </w:r>
    </w:p>
    <w:p w:rsidR="00012DDF" w:rsidRDefault="00012DDF" w:rsidP="00012DDF">
      <w:r>
        <w:t xml:space="preserve">      text-align: center;</w:t>
      </w:r>
    </w:p>
    <w:p w:rsidR="00012DDF" w:rsidRDefault="00012DDF" w:rsidP="00012DDF">
      <w:r>
        <w:t xml:space="preserve">      margin-top: 120px;</w:t>
      </w:r>
    </w:p>
    <w:p w:rsidR="00012DDF" w:rsidRDefault="00012DDF" w:rsidP="00012DDF">
      <w:r>
        <w:t xml:space="preserve">    }</w:t>
      </w:r>
    </w:p>
    <w:p w:rsidR="00012DDF" w:rsidRDefault="00012DDF" w:rsidP="00012DDF">
      <w:r>
        <w:t xml:space="preserve">    input {</w:t>
      </w:r>
    </w:p>
    <w:p w:rsidR="00012DDF" w:rsidRDefault="00012DDF" w:rsidP="00012DDF">
      <w:r>
        <w:t xml:space="preserve">      display: block;</w:t>
      </w:r>
    </w:p>
    <w:p w:rsidR="00012DDF" w:rsidRDefault="00012DDF" w:rsidP="00012DDF">
      <w:r>
        <w:t xml:space="preserve">      margin: 10px auto;</w:t>
      </w:r>
    </w:p>
    <w:p w:rsidR="00012DDF" w:rsidRDefault="00012DDF" w:rsidP="00012DDF">
      <w:r>
        <w:t xml:space="preserve">      padding: 10px;</w:t>
      </w:r>
    </w:p>
    <w:p w:rsidR="00012DDF" w:rsidRDefault="00012DDF" w:rsidP="00012DDF">
      <w:r>
        <w:t xml:space="preserve">      width: 220px;</w:t>
      </w:r>
    </w:p>
    <w:p w:rsidR="00012DDF" w:rsidRDefault="00012DDF" w:rsidP="00012DDF">
      <w:r>
        <w:t xml:space="preserve">      border: 2px solid gold;</w:t>
      </w:r>
    </w:p>
    <w:p w:rsidR="00012DDF" w:rsidRDefault="00012DDF" w:rsidP="00012DDF">
      <w:r>
        <w:t xml:space="preserve">      border-radius: 6px;</w:t>
      </w:r>
    </w:p>
    <w:p w:rsidR="00012DDF" w:rsidRDefault="00012DDF" w:rsidP="00012DDF">
      <w:r>
        <w:t xml:space="preserve">      background: #111;</w:t>
      </w:r>
    </w:p>
    <w:p w:rsidR="00012DDF" w:rsidRDefault="00012DDF" w:rsidP="00012DDF">
      <w:r>
        <w:t xml:space="preserve">      color: gold;</w:t>
      </w:r>
    </w:p>
    <w:p w:rsidR="00012DDF" w:rsidRDefault="00012DDF" w:rsidP="00012DDF">
      <w:r>
        <w:t xml:space="preserve">    }</w:t>
      </w:r>
    </w:p>
    <w:p w:rsidR="00012DDF" w:rsidRDefault="00012DDF" w:rsidP="00012DDF">
      <w:r>
        <w:t xml:space="preserve">    button {</w:t>
      </w:r>
    </w:p>
    <w:p w:rsidR="00012DDF" w:rsidRDefault="00012DDF" w:rsidP="00012DDF">
      <w:r>
        <w:t xml:space="preserve">      background: gold;</w:t>
      </w:r>
    </w:p>
    <w:p w:rsidR="00012DDF" w:rsidRDefault="00012DDF" w:rsidP="00012DDF">
      <w:r>
        <w:t xml:space="preserve">      color: black;</w:t>
      </w:r>
    </w:p>
    <w:p w:rsidR="00012DDF" w:rsidRDefault="00012DDF" w:rsidP="00012DDF">
      <w:r>
        <w:t xml:space="preserve">      padding: 10px 25px;</w:t>
      </w:r>
    </w:p>
    <w:p w:rsidR="00012DDF" w:rsidRDefault="00012DDF" w:rsidP="00012DDF">
      <w:r>
        <w:t xml:space="preserve">      border: none;</w:t>
      </w:r>
    </w:p>
    <w:p w:rsidR="00012DDF" w:rsidRDefault="00012DDF" w:rsidP="00012DDF">
      <w:r>
        <w:t xml:space="preserve">      border-radius: 6px;</w:t>
      </w:r>
    </w:p>
    <w:p w:rsidR="00012DDF" w:rsidRDefault="00012DDF" w:rsidP="00012DDF">
      <w:r>
        <w:t xml:space="preserve">      cursor: pointer;</w:t>
      </w:r>
    </w:p>
    <w:p w:rsidR="00012DDF" w:rsidRDefault="00012DDF" w:rsidP="00012DDF">
      <w:r>
        <w:t xml:space="preserve">      font-weight: bold;</w:t>
      </w:r>
    </w:p>
    <w:p w:rsidR="00012DDF" w:rsidRDefault="00012DDF" w:rsidP="00012DDF">
      <w:r>
        <w:t xml:space="preserve">    }</w:t>
      </w:r>
    </w:p>
    <w:p w:rsidR="00012DDF" w:rsidRDefault="00012DDF" w:rsidP="00012DDF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012DDF" w:rsidRDefault="00012DDF" w:rsidP="00012DDF">
      <w:r>
        <w:t xml:space="preserve">      background: #d4af37;</w:t>
      </w:r>
    </w:p>
    <w:p w:rsidR="00012DDF" w:rsidRDefault="00012DDF" w:rsidP="00012DDF">
      <w:r>
        <w:t xml:space="preserve">    }</w:t>
      </w:r>
    </w:p>
    <w:p w:rsidR="00012DDF" w:rsidRDefault="00012DDF" w:rsidP="00012DDF">
      <w:r>
        <w:t xml:space="preserve">  &lt;/style&gt;</w:t>
      </w:r>
    </w:p>
    <w:p w:rsidR="00012DDF" w:rsidRDefault="00012DDF" w:rsidP="00012DDF">
      <w:r>
        <w:t>&lt;/head&gt;</w:t>
      </w:r>
    </w:p>
    <w:p w:rsidR="00012DDF" w:rsidRDefault="00012DDF" w:rsidP="00012DDF">
      <w:r>
        <w:t>&lt;body&gt;</w:t>
      </w:r>
    </w:p>
    <w:p w:rsidR="00012DDF" w:rsidRDefault="00012DDF" w:rsidP="00012DDF">
      <w:r>
        <w:t xml:space="preserve">  &lt;h1&gt; Quiz Portal&lt;/h1&gt;</w:t>
      </w:r>
    </w:p>
    <w:p w:rsidR="00012DDF" w:rsidRDefault="00012DDF" w:rsidP="00012DDF">
      <w:r>
        <w:t xml:space="preserve">  &lt;form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login(</w:t>
      </w:r>
      <w:proofErr w:type="gramEnd"/>
      <w:r>
        <w:t>)"&gt;</w:t>
      </w:r>
    </w:p>
    <w:p w:rsidR="00012DDF" w:rsidRDefault="00012DDF" w:rsidP="00012DDF">
      <w:r>
        <w:t xml:space="preserve">    &lt;input type="text" id="username" placeholder="Username" required&gt;</w:t>
      </w:r>
    </w:p>
    <w:p w:rsidR="00012DDF" w:rsidRDefault="00012DDF" w:rsidP="00012DDF">
      <w:r>
        <w:t xml:space="preserve">    &lt;input type="password" id="password" placeholder="Password" required&gt;</w:t>
      </w:r>
    </w:p>
    <w:p w:rsidR="00012DDF" w:rsidRDefault="00012DDF" w:rsidP="00012DDF">
      <w:r>
        <w:t xml:space="preserve">    &lt;button type="submit"&gt;Enter Quiz&lt;/button&gt;</w:t>
      </w:r>
    </w:p>
    <w:p w:rsidR="00012DDF" w:rsidRDefault="00012DDF" w:rsidP="00012DDF">
      <w:r>
        <w:t xml:space="preserve">  &lt;/form&gt;</w:t>
      </w:r>
    </w:p>
    <w:p w:rsidR="00012DDF" w:rsidRDefault="00012DDF" w:rsidP="00012DDF"/>
    <w:p w:rsidR="00012DDF" w:rsidRDefault="00012DDF" w:rsidP="00012DDF">
      <w:r>
        <w:t xml:space="preserve">  &lt;script&gt;</w:t>
      </w:r>
    </w:p>
    <w:p w:rsidR="00012DDF" w:rsidRDefault="00012DDF" w:rsidP="00012DDF">
      <w:r>
        <w:t xml:space="preserve">    function </w:t>
      </w:r>
      <w:proofErr w:type="gramStart"/>
      <w:r>
        <w:t>login(</w:t>
      </w:r>
      <w:proofErr w:type="gramEnd"/>
      <w:r>
        <w:t>) {</w:t>
      </w:r>
    </w:p>
    <w:p w:rsidR="00012DDF" w:rsidRDefault="00012DDF" w:rsidP="00012DDF">
      <w:r>
        <w:t xml:space="preserve">      let user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:rsidR="00012DDF" w:rsidRDefault="00012DDF" w:rsidP="00012DDF">
      <w:r>
        <w:t xml:space="preserve">      let pass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:rsidR="00012DDF" w:rsidRDefault="00012DDF" w:rsidP="00012DDF">
      <w:r>
        <w:lastRenderedPageBreak/>
        <w:t xml:space="preserve">      </w:t>
      </w:r>
      <w:proofErr w:type="gramStart"/>
      <w:r>
        <w:t>if(</w:t>
      </w:r>
      <w:proofErr w:type="gramEnd"/>
      <w:r>
        <w:t>us</w:t>
      </w:r>
      <w:r>
        <w:t>er === "admin" &amp;&amp; pass === "</w:t>
      </w:r>
      <w:r>
        <w:t>123") {</w:t>
      </w:r>
    </w:p>
    <w:p w:rsidR="00012DDF" w:rsidRDefault="00012DDF" w:rsidP="00012DDF">
      <w:r>
        <w:t xml:space="preserve">        </w:t>
      </w:r>
      <w:proofErr w:type="spellStart"/>
      <w:r>
        <w:t>window.location.h</w:t>
      </w:r>
      <w:r w:rsidR="00BB114E">
        <w:t>ref</w:t>
      </w:r>
      <w:proofErr w:type="spellEnd"/>
      <w:r w:rsidR="00BB114E">
        <w:t xml:space="preserve"> = "quiz.html"; </w:t>
      </w:r>
      <w:bookmarkStart w:id="0" w:name="_GoBack"/>
      <w:bookmarkEnd w:id="0"/>
    </w:p>
    <w:p w:rsidR="00012DDF" w:rsidRDefault="00012DDF" w:rsidP="00012DDF">
      <w:r>
        <w:t xml:space="preserve">      } else {</w:t>
      </w:r>
    </w:p>
    <w:p w:rsidR="00012DDF" w:rsidRDefault="00012DDF" w:rsidP="00012DDF">
      <w:r>
        <w:t xml:space="preserve">        </w:t>
      </w:r>
      <w:proofErr w:type="gramStart"/>
      <w:r>
        <w:t>alert(</w:t>
      </w:r>
      <w:proofErr w:type="gramEnd"/>
      <w:r>
        <w:t>"Invalid login!");</w:t>
      </w:r>
    </w:p>
    <w:p w:rsidR="00012DDF" w:rsidRDefault="00012DDF" w:rsidP="00012DDF">
      <w:r>
        <w:t xml:space="preserve">      }</w:t>
      </w:r>
    </w:p>
    <w:p w:rsidR="00012DDF" w:rsidRDefault="00012DDF" w:rsidP="00012DDF">
      <w:r>
        <w:t xml:space="preserve">      return false;</w:t>
      </w:r>
    </w:p>
    <w:p w:rsidR="00012DDF" w:rsidRDefault="00012DDF" w:rsidP="00012DDF">
      <w:r>
        <w:t xml:space="preserve">    }</w:t>
      </w:r>
    </w:p>
    <w:p w:rsidR="00012DDF" w:rsidRDefault="00012DDF" w:rsidP="00012DDF">
      <w:r>
        <w:t xml:space="preserve">  &lt;/script&gt;</w:t>
      </w:r>
    </w:p>
    <w:p w:rsidR="00012DDF" w:rsidRDefault="00012DDF" w:rsidP="00012DDF">
      <w:r>
        <w:t>&lt;/body&gt;</w:t>
      </w:r>
    </w:p>
    <w:p w:rsidR="00A9204E" w:rsidRDefault="00012DDF" w:rsidP="00012DDF">
      <w:r>
        <w:t>&lt;/html&gt;</w:t>
      </w:r>
    </w:p>
    <w:p w:rsidR="007D0125" w:rsidRDefault="007D0125" w:rsidP="00012DDF"/>
    <w:p w:rsidR="007D0125" w:rsidRDefault="007D0125" w:rsidP="00012DDF"/>
    <w:p w:rsidR="007D0125" w:rsidRDefault="007D0125" w:rsidP="00012DDF"/>
    <w:p w:rsidR="007D0125" w:rsidRDefault="007D0125" w:rsidP="00012DDF"/>
    <w:p w:rsidR="007D0125" w:rsidRDefault="007D0125" w:rsidP="00012DDF"/>
    <w:p w:rsidR="007D0125" w:rsidRDefault="007D0125" w:rsidP="00012DDF"/>
    <w:p w:rsidR="007D0125" w:rsidRPr="00012DDF" w:rsidRDefault="007D0125" w:rsidP="00012DDF">
      <w:r w:rsidRPr="007D0125">
        <w:drawing>
          <wp:inline distT="0" distB="0" distL="0" distR="0" wp14:anchorId="321C1B9E" wp14:editId="209BD161">
            <wp:extent cx="318135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125" w:rsidRPr="00012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DDF"/>
    <w:rsid w:val="00012DDF"/>
    <w:rsid w:val="00645252"/>
    <w:rsid w:val="006D3D74"/>
    <w:rsid w:val="007D0125"/>
    <w:rsid w:val="0083569A"/>
    <w:rsid w:val="00A9204E"/>
    <w:rsid w:val="00BB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26F0"/>
  <w15:chartTrackingRefBased/>
  <w15:docId w15:val="{0789912C-91A6-4371-8BE0-581C96B6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12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2026-02-24T08:28:00Z</dcterms:created>
  <dcterms:modified xsi:type="dcterms:W3CDTF">2026-02-24T08:40:00Z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