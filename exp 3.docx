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FAD" w:rsidRDefault="00CF0FAD" w:rsidP="00CF0FAD"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CF0FAD" w:rsidRDefault="00CF0FAD" w:rsidP="00CF0FAD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:rsidR="00CF0FAD" w:rsidRDefault="00CF0FAD" w:rsidP="00CF0FAD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:rsidR="00CF0FAD" w:rsidRDefault="00CF0FAD" w:rsidP="00CF0FAD"/>
    <w:p w:rsidR="00CF0FAD" w:rsidRDefault="00CF0FAD" w:rsidP="00CF0FAD">
      <w:r>
        <w:t xml:space="preserve">public class </w:t>
      </w:r>
      <w:proofErr w:type="spellStart"/>
      <w:r>
        <w:t>HelloWorldServlet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CF0FAD" w:rsidRDefault="00CF0FAD" w:rsidP="00CF0FAD"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CF0FAD" w:rsidRDefault="00CF0FAD" w:rsidP="00CF0FAD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CF0FAD" w:rsidRDefault="00CF0FAD" w:rsidP="00CF0FAD">
      <w:r>
        <w:t xml:space="preserve">        </w:t>
      </w:r>
    </w:p>
    <w:p w:rsidR="00CF0FAD" w:rsidRDefault="00CF0FAD" w:rsidP="00CF0FAD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:rsidR="00CF0FAD" w:rsidRDefault="00CF0FAD" w:rsidP="00CF0FAD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:rsidR="00CF0FAD" w:rsidRDefault="00CF0FAD" w:rsidP="00CF0FAD">
      <w:r>
        <w:t xml:space="preserve">        </w:t>
      </w:r>
    </w:p>
    <w:p w:rsidR="00CF0FAD" w:rsidRDefault="00CF0FAD" w:rsidP="00CF0FAD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:rsidR="00CF0FAD" w:rsidRDefault="00CF0FAD" w:rsidP="00CF0FAD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("&lt;h1&gt;Hello, World!&lt;/h1&gt;");</w:t>
      </w:r>
    </w:p>
    <w:p w:rsidR="00CF0FAD" w:rsidRDefault="00CF0FAD" w:rsidP="00CF0FAD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:rsidR="00CF0FAD" w:rsidRDefault="00CF0FAD" w:rsidP="00CF0FAD">
      <w:r>
        <w:t xml:space="preserve">        </w:t>
      </w:r>
    </w:p>
    <w:p w:rsidR="00CF0FAD" w:rsidRDefault="00CF0FAD" w:rsidP="00CF0FAD"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:rsidR="00CF0FAD" w:rsidRDefault="00CF0FAD" w:rsidP="00CF0FAD">
      <w:r>
        <w:t xml:space="preserve">    }</w:t>
      </w:r>
    </w:p>
    <w:p w:rsidR="00A9204E" w:rsidRDefault="00CF0FAD" w:rsidP="00CF0FAD">
      <w:r>
        <w:t>}</w:t>
      </w:r>
    </w:p>
    <w:p w:rsidR="00CF0FAD" w:rsidRDefault="00CF0FAD" w:rsidP="00CF0FAD"/>
    <w:p w:rsidR="00CF0FAD" w:rsidRDefault="00CF0FAD" w:rsidP="00CF0FAD"/>
    <w:p w:rsidR="00CF0FAD" w:rsidRDefault="00CF0FAD" w:rsidP="00CF0FAD"/>
    <w:p w:rsidR="00CF0FAD" w:rsidRDefault="00CF0FAD" w:rsidP="00CF0FAD"/>
    <w:p w:rsidR="00CF0FAD" w:rsidRDefault="00CF0FAD" w:rsidP="00CF0FAD">
      <w:r>
        <w:rPr>
          <w:noProof/>
        </w:rPr>
        <w:drawing>
          <wp:inline distT="0" distB="0" distL="0" distR="0" wp14:anchorId="52C23EDA" wp14:editId="26C2F45E">
            <wp:extent cx="5733333" cy="3723809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0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FAD"/>
    <w:rsid w:val="00645252"/>
    <w:rsid w:val="006D3D74"/>
    <w:rsid w:val="0083569A"/>
    <w:rsid w:val="00A9204E"/>
    <w:rsid w:val="00CF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DF21"/>
  <w15:chartTrackingRefBased/>
  <w15:docId w15:val="{6882057D-04D9-4EE3-8AB8-858B347C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2026-02-24T09:03:00Z</dcterms:created>
  <dcterms:modified xsi:type="dcterms:W3CDTF">2026-02-24T09:03:00Z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